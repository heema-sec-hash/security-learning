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11FE1" w14:textId="1AFD5ACA" w:rsidR="00B463F3" w:rsidRDefault="007E2422" w:rsidP="00C83B45">
      <w:pPr>
        <w:pStyle w:val="Heading1"/>
      </w:pPr>
      <w:r>
        <w:t>Day complet</w:t>
      </w:r>
      <w:r w:rsidR="00807451">
        <w:t>ion</w:t>
      </w:r>
    </w:p>
    <w:p w14:paraId="5EF5226D" w14:textId="44855962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 xml:space="preserve"># Day 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 w:rsidRPr="00756317">
        <w:rPr>
          <w:rFonts w:ascii="Courier New" w:eastAsia="Times New Roman" w:hAnsi="Courier New" w:cs="Courier New"/>
          <w:sz w:val="20"/>
          <w:szCs w:val="20"/>
        </w:rPr>
        <w:t xml:space="preserve"> Complete – ________ (date)</w:t>
      </w:r>
    </w:p>
    <w:p w14:paraId="7D369559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883FB" w14:textId="06F28DE7" w:rsidR="00756317" w:rsidRPr="00756317" w:rsidRDefault="00756317" w:rsidP="00711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##</w:t>
      </w:r>
      <w:r w:rsidR="007114E3">
        <w:rPr>
          <w:rFonts w:ascii="Courier New" w:eastAsia="Times New Roman" w:hAnsi="Courier New" w:cs="Courier New"/>
          <w:sz w:val="20"/>
          <w:szCs w:val="20"/>
        </w:rPr>
        <w:t xml:space="preserve"> Track</w:t>
      </w:r>
    </w:p>
    <w:p w14:paraId="6AA99684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02989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## Screenshots Taken</w:t>
      </w:r>
    </w:p>
    <w:p w14:paraId="6B7EA7F3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FE0D03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## Notes / Issues</w:t>
      </w:r>
    </w:p>
    <w:p w14:paraId="5146101E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_________________________________</w:t>
      </w:r>
    </w:p>
    <w:p w14:paraId="07E53BA0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_________________________________</w:t>
      </w:r>
    </w:p>
    <w:p w14:paraId="002D0BBF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84EB7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## Time Spent</w:t>
      </w:r>
    </w:p>
    <w:p w14:paraId="6AB53B91" w14:textId="1C60585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- Total: ___</w:t>
      </w:r>
    </w:p>
    <w:p w14:paraId="45BB24C8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EF735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## What worked today?</w:t>
      </w:r>
    </w:p>
    <w:p w14:paraId="1CDE6AF9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_________________________________</w:t>
      </w:r>
    </w:p>
    <w:p w14:paraId="1BBA8736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1D14C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## What didn't work?</w:t>
      </w:r>
    </w:p>
    <w:p w14:paraId="3B2730AB" w14:textId="77777777" w:rsidR="00756317" w:rsidRPr="00756317" w:rsidRDefault="00756317" w:rsidP="0075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6317">
        <w:rPr>
          <w:rFonts w:ascii="Courier New" w:eastAsia="Times New Roman" w:hAnsi="Courier New" w:cs="Courier New"/>
          <w:sz w:val="20"/>
          <w:szCs w:val="20"/>
        </w:rPr>
        <w:t>_________________________________</w:t>
      </w:r>
    </w:p>
    <w:p w14:paraId="29F66996" w14:textId="77777777" w:rsidR="007E2422" w:rsidRDefault="007E2422">
      <w:r>
        <w:br w:type="page"/>
      </w:r>
      <w:bookmarkStart w:id="0" w:name="_GoBack"/>
      <w:bookmarkEnd w:id="0"/>
    </w:p>
    <w:p w14:paraId="4CB53F51" w14:textId="45C92581" w:rsidR="00C83B45" w:rsidRPr="00C83B45" w:rsidRDefault="00C83B45" w:rsidP="00C83B45">
      <w:pPr>
        <w:pStyle w:val="Heading1"/>
      </w:pPr>
      <w:r w:rsidRPr="00C83B45">
        <w:lastRenderedPageBreak/>
        <w:t>Proposal Template</w:t>
      </w:r>
    </w:p>
    <w:p w14:paraId="6831105E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Hi [Client Name],</w:t>
      </w:r>
    </w:p>
    <w:p w14:paraId="3D4DDBC9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</w:p>
    <w:p w14:paraId="6EF58E99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I can help with your [Python script / automation / data processing] project.</w:t>
      </w:r>
    </w:p>
    <w:p w14:paraId="5D6C88F4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</w:p>
    <w:p w14:paraId="27CEDEC5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What I offer:</w:t>
      </w:r>
    </w:p>
    <w:p w14:paraId="4644F525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- Clean, documented Python scripts</w:t>
      </w:r>
    </w:p>
    <w:p w14:paraId="5E7D7484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- Fast turnaround (1-2 days for most tasks)</w:t>
      </w:r>
    </w:p>
    <w:p w14:paraId="0DEBD142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- Free revisions if needed</w:t>
      </w:r>
    </w:p>
    <w:p w14:paraId="2AC79AA2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</w:p>
    <w:p w14:paraId="513B9F96" w14:textId="4D2B2C45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I'm currently building my freelance practice and focused on delivering high-quality work with quick communication and clear documentation.</w:t>
      </w:r>
    </w:p>
    <w:p w14:paraId="0C4E32AE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</w:p>
    <w:p w14:paraId="77662DE2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Questions for you:</w:t>
      </w:r>
    </w:p>
    <w:p w14:paraId="25FB22A0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1. Can you share a sample of the data/file format?</w:t>
      </w:r>
    </w:p>
    <w:p w14:paraId="2E6C20C7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2. What should the output look like?</w:t>
      </w:r>
    </w:p>
    <w:p w14:paraId="0532452B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</w:p>
    <w:p w14:paraId="7494320C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Looking forward to working with you.</w:t>
      </w:r>
    </w:p>
    <w:p w14:paraId="7450F5BC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</w:p>
    <w:p w14:paraId="60F02568" w14:textId="77777777" w:rsidR="00C83B45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Best,</w:t>
      </w:r>
    </w:p>
    <w:p w14:paraId="74758632" w14:textId="3EC48D08" w:rsidR="007E2422" w:rsidRPr="00756317" w:rsidRDefault="00C83B45" w:rsidP="00C83B45">
      <w:pPr>
        <w:rPr>
          <w:rFonts w:asciiTheme="majorBidi" w:hAnsiTheme="majorBidi" w:cstheme="majorBidi"/>
          <w:sz w:val="24"/>
          <w:szCs w:val="24"/>
        </w:rPr>
      </w:pPr>
      <w:r w:rsidRPr="00756317">
        <w:rPr>
          <w:rFonts w:asciiTheme="majorBidi" w:hAnsiTheme="majorBidi" w:cstheme="majorBidi"/>
          <w:sz w:val="24"/>
          <w:szCs w:val="24"/>
        </w:rPr>
        <w:t>[Your Name]</w:t>
      </w:r>
    </w:p>
    <w:sectPr w:rsidR="007E2422" w:rsidRPr="00756317" w:rsidSect="007E2422">
      <w:type w:val="continuous"/>
      <w:pgSz w:w="11910" w:h="16840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0"/>
    <w:lvl w:ilvl="0" w:tplc="FFFFFFFF">
      <w:start w:val="2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2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0"/>
    <w:lvl w:ilvl="0" w:tplc="FFFFFFFF">
      <w:start w:val="3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3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29"/>
    <w:rsid w:val="007114E3"/>
    <w:rsid w:val="00756317"/>
    <w:rsid w:val="007E2422"/>
    <w:rsid w:val="00807451"/>
    <w:rsid w:val="008A733F"/>
    <w:rsid w:val="00B463F3"/>
    <w:rsid w:val="00C83B45"/>
    <w:rsid w:val="00F0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D437"/>
  <w15:chartTrackingRefBased/>
  <w15:docId w15:val="{D1806788-5993-4480-B838-BA80117A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B45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B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B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6</cp:revision>
  <dcterms:created xsi:type="dcterms:W3CDTF">2026-06-09T19:30:00Z</dcterms:created>
  <dcterms:modified xsi:type="dcterms:W3CDTF">2026-06-15T20:17:00Z</dcterms:modified>
</cp:coreProperties>
</file>